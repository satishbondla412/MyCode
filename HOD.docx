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jpg" ContentType="image/jpg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2"/>
        <w:ind w:left="115"/>
      </w:pPr>
      <w:r>
        <w:pict>
          <v:shape type="#_x0000_t75" style="width:522.466pt;height:712.8pt">
            <v:imagedata o:title="" r:id="rId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sectPr>
      <w:type w:val="continuous"/>
      <w:pgSz w:w="12240" w:h="15840"/>
      <w:pgMar w:top="700" w:bottom="280" w:left="780" w:right="780"/>
    </w:sectPr>
  </w:body>
</w:document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\image1.jp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